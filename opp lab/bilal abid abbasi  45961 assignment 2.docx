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7F4" w:rsidRDefault="002D17F4" w:rsidP="002D17F4">
      <w:pPr>
        <w:pStyle w:val="Heading1"/>
        <w:tabs>
          <w:tab w:val="center" w:pos="4513"/>
        </w:tabs>
        <w:spacing w:before="0"/>
        <w:rPr>
          <w:rFonts w:ascii="Times New Roman" w:hAnsi="Times New Roman"/>
          <w:color w:val="000000"/>
          <w:kern w:val="36"/>
          <w:sz w:val="36"/>
          <w:szCs w:val="36"/>
        </w:rPr>
      </w:pPr>
      <w:r>
        <w:rPr>
          <w:rFonts w:ascii="Times New Roman" w:hAnsi="Times New Roman"/>
          <w:color w:val="000000"/>
          <w:kern w:val="36"/>
          <w:sz w:val="36"/>
          <w:szCs w:val="36"/>
        </w:rPr>
        <w:t>Name: Bilal abid abbasi</w:t>
      </w:r>
    </w:p>
    <w:p w:rsidR="002D17F4" w:rsidRPr="002D17F4" w:rsidRDefault="002D17F4" w:rsidP="002D17F4">
      <w:pPr>
        <w:rPr>
          <w:b/>
          <w:sz w:val="36"/>
        </w:rPr>
      </w:pPr>
      <w:r w:rsidRPr="002D17F4">
        <w:rPr>
          <w:b/>
          <w:sz w:val="36"/>
        </w:rPr>
        <w:t>Id:45961</w:t>
      </w:r>
    </w:p>
    <w:p w:rsidR="002D17F4" w:rsidRPr="002D17F4" w:rsidRDefault="002D17F4" w:rsidP="002D17F4">
      <w:pPr>
        <w:rPr>
          <w:b/>
          <w:sz w:val="36"/>
        </w:rPr>
      </w:pPr>
      <w:r w:rsidRPr="002D17F4">
        <w:rPr>
          <w:b/>
          <w:sz w:val="36"/>
        </w:rPr>
        <w:t>Oop lab assignment 02:</w:t>
      </w:r>
    </w:p>
    <w:p w:rsidR="002D17F4" w:rsidRDefault="002D17F4" w:rsidP="002D17F4">
      <w:pPr>
        <w:pStyle w:val="Heading1"/>
        <w:tabs>
          <w:tab w:val="center" w:pos="4513"/>
        </w:tabs>
        <w:spacing w:before="0"/>
        <w:rPr>
          <w:rFonts w:ascii="Times New Roman" w:hAnsi="Times New Roman"/>
          <w:color w:val="000000"/>
          <w:kern w:val="36"/>
          <w:sz w:val="36"/>
          <w:szCs w:val="36"/>
        </w:rPr>
      </w:pPr>
    </w:p>
    <w:p w:rsidR="002D17F4" w:rsidRDefault="002D17F4" w:rsidP="002D17F4">
      <w:pPr>
        <w:pStyle w:val="Heading1"/>
        <w:tabs>
          <w:tab w:val="center" w:pos="4513"/>
        </w:tabs>
        <w:spacing w:before="0"/>
        <w:rPr>
          <w:rFonts w:ascii="Times New Roman" w:hAnsi="Times New Roman"/>
          <w:color w:val="000000"/>
          <w:kern w:val="36"/>
          <w:sz w:val="36"/>
          <w:szCs w:val="36"/>
        </w:rPr>
      </w:pPr>
    </w:p>
    <w:p w:rsidR="002D17F4" w:rsidRDefault="002D17F4" w:rsidP="002D17F4">
      <w:pPr>
        <w:pStyle w:val="Heading1"/>
        <w:tabs>
          <w:tab w:val="center" w:pos="4513"/>
        </w:tabs>
        <w:spacing w:before="0"/>
        <w:rPr>
          <w:rFonts w:ascii="Times New Roman" w:hAnsi="Times New Roman"/>
          <w:color w:val="000000"/>
          <w:kern w:val="36"/>
          <w:sz w:val="36"/>
          <w:szCs w:val="36"/>
        </w:rPr>
      </w:pPr>
      <w:r>
        <w:rPr>
          <w:rFonts w:ascii="Times New Roman" w:hAnsi="Times New Roman"/>
          <w:color w:val="000000"/>
          <w:kern w:val="36"/>
          <w:sz w:val="36"/>
          <w:szCs w:val="36"/>
        </w:rPr>
        <w:tab/>
      </w:r>
      <w:r>
        <w:rPr>
          <w:rFonts w:ascii="Times New Roman" w:hAnsi="Times New Roman"/>
          <w:color w:val="000000"/>
          <w:kern w:val="36"/>
          <w:sz w:val="36"/>
          <w:szCs w:val="36"/>
        </w:rPr>
        <w:t>Assignment # 2</w:t>
      </w:r>
    </w:p>
    <w:p w:rsidR="002D17F4" w:rsidRDefault="002D17F4" w:rsidP="002D17F4">
      <w:pPr>
        <w:pStyle w:val="Heading1"/>
        <w:spacing w:before="0"/>
        <w:jc w:val="center"/>
        <w:rPr>
          <w:rFonts w:ascii="Times New Roman" w:hAnsi="Times New Roman"/>
          <w:color w:val="000000"/>
          <w:kern w:val="36"/>
          <w:sz w:val="36"/>
          <w:szCs w:val="36"/>
        </w:rPr>
      </w:pPr>
      <w:r>
        <w:rPr>
          <w:rFonts w:ascii="Times New Roman" w:hAnsi="Times New Roman"/>
          <w:color w:val="000000"/>
          <w:kern w:val="36"/>
          <w:sz w:val="36"/>
          <w:szCs w:val="36"/>
        </w:rPr>
        <w:t>Object-Oriented Programming (OOP) – LAB</w:t>
      </w:r>
    </w:p>
    <w:p w:rsidR="002D17F4" w:rsidRDefault="002D17F4" w:rsidP="002D17F4">
      <w:pPr>
        <w:pStyle w:val="ListBulle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</w:t>
      </w:r>
    </w:p>
    <w:p w:rsidR="002D17F4" w:rsidRDefault="002D17F4" w:rsidP="002D17F4">
      <w:pPr>
        <w:pStyle w:val="Heading2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Task 1: Multilevel Inheritance: University Management System</w:t>
      </w:r>
    </w:p>
    <w:p w:rsidR="002D17F4" w:rsidRDefault="002D17F4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university wants to develop a simple system to maintain information about individuals working in the institution. The system should be designed using </w:t>
      </w:r>
      <w:r>
        <w:rPr>
          <w:rFonts w:ascii="Times New Roman" w:hAnsi="Times New Roman"/>
          <w:b/>
          <w:bCs/>
          <w:sz w:val="24"/>
          <w:szCs w:val="24"/>
        </w:rPr>
        <w:t>multilevel inheritance</w:t>
      </w:r>
      <w:r>
        <w:rPr>
          <w:rFonts w:ascii="Times New Roman" w:hAnsi="Times New Roman"/>
          <w:sz w:val="24"/>
          <w:szCs w:val="24"/>
        </w:rPr>
        <w:t xml:space="preserve"> to represent different levels of staff information.</w:t>
      </w:r>
    </w:p>
    <w:p w:rsidR="002D17F4" w:rsidRDefault="002D17F4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First, create a base class </w:t>
      </w:r>
      <w:r>
        <w:rPr>
          <w:rFonts w:ascii="Times New Roman" w:hAnsi="Times New Roman"/>
          <w:b/>
          <w:bCs/>
          <w:sz w:val="24"/>
          <w:szCs w:val="24"/>
        </w:rPr>
        <w:t>Person</w:t>
      </w:r>
      <w:r>
        <w:rPr>
          <w:rFonts w:ascii="Times New Roman" w:hAnsi="Times New Roman"/>
          <w:sz w:val="24"/>
          <w:szCs w:val="24"/>
        </w:rPr>
        <w:t xml:space="preserve"> that stores basic details of a person such as </w:t>
      </w:r>
      <w:r>
        <w:rPr>
          <w:rFonts w:ascii="Times New Roman" w:hAnsi="Times New Roman"/>
          <w:b/>
          <w:bCs/>
          <w:sz w:val="24"/>
          <w:szCs w:val="24"/>
        </w:rPr>
        <w:t>name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age</w:t>
      </w:r>
      <w:r>
        <w:rPr>
          <w:rFonts w:ascii="Times New Roman" w:hAnsi="Times New Roman"/>
          <w:sz w:val="24"/>
          <w:szCs w:val="24"/>
        </w:rPr>
        <w:t xml:space="preserve">. Next, create a class </w:t>
      </w:r>
      <w:r>
        <w:rPr>
          <w:rFonts w:ascii="Times New Roman" w:hAnsi="Times New Roman"/>
          <w:b/>
          <w:bCs/>
          <w:sz w:val="24"/>
          <w:szCs w:val="24"/>
        </w:rPr>
        <w:t>Employee</w:t>
      </w:r>
      <w:r>
        <w:rPr>
          <w:rFonts w:ascii="Times New Roman" w:hAnsi="Times New Roman"/>
          <w:sz w:val="24"/>
          <w:szCs w:val="24"/>
        </w:rPr>
        <w:t xml:space="preserve"> that inherits from the </w:t>
      </w:r>
      <w:r>
        <w:rPr>
          <w:rFonts w:ascii="Times New Roman" w:hAnsi="Times New Roman"/>
          <w:b/>
          <w:bCs/>
          <w:sz w:val="24"/>
          <w:szCs w:val="24"/>
        </w:rPr>
        <w:t>Person</w:t>
      </w:r>
      <w:r>
        <w:rPr>
          <w:rFonts w:ascii="Times New Roman" w:hAnsi="Times New Roman"/>
          <w:sz w:val="24"/>
          <w:szCs w:val="24"/>
        </w:rPr>
        <w:t xml:space="preserve"> class and includes additional information such as </w:t>
      </w:r>
      <w:r>
        <w:rPr>
          <w:rFonts w:ascii="Times New Roman" w:hAnsi="Times New Roman"/>
          <w:b/>
          <w:bCs/>
          <w:sz w:val="24"/>
          <w:szCs w:val="24"/>
        </w:rPr>
        <w:t>employee ID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department</w:t>
      </w:r>
      <w:r>
        <w:rPr>
          <w:rFonts w:ascii="Times New Roman" w:hAnsi="Times New Roman"/>
          <w:sz w:val="24"/>
          <w:szCs w:val="24"/>
        </w:rPr>
        <w:t xml:space="preserve">. Finally, create another class </w:t>
      </w:r>
      <w:r>
        <w:rPr>
          <w:rFonts w:ascii="Times New Roman" w:hAnsi="Times New Roman"/>
          <w:b/>
          <w:bCs/>
          <w:sz w:val="24"/>
          <w:szCs w:val="24"/>
        </w:rPr>
        <w:t>Faculty</w:t>
      </w:r>
      <w:r>
        <w:rPr>
          <w:rFonts w:ascii="Times New Roman" w:hAnsi="Times New Roman"/>
          <w:sz w:val="24"/>
          <w:szCs w:val="24"/>
        </w:rPr>
        <w:t xml:space="preserve"> that inherits from the </w:t>
      </w:r>
      <w:r>
        <w:rPr>
          <w:rFonts w:ascii="Times New Roman" w:hAnsi="Times New Roman"/>
          <w:b/>
          <w:bCs/>
          <w:sz w:val="24"/>
          <w:szCs w:val="24"/>
        </w:rPr>
        <w:t>Employee</w:t>
      </w:r>
      <w:r>
        <w:rPr>
          <w:rFonts w:ascii="Times New Roman" w:hAnsi="Times New Roman"/>
          <w:sz w:val="24"/>
          <w:szCs w:val="24"/>
        </w:rPr>
        <w:t xml:space="preserve"> class and stores further details such as </w:t>
      </w:r>
      <w:r>
        <w:rPr>
          <w:rFonts w:ascii="Times New Roman" w:hAnsi="Times New Roman"/>
          <w:b/>
          <w:bCs/>
          <w:sz w:val="24"/>
          <w:szCs w:val="24"/>
        </w:rPr>
        <w:t>subject specialization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number of courses taught</w:t>
      </w:r>
      <w:r>
        <w:rPr>
          <w:rFonts w:ascii="Times New Roman" w:hAnsi="Times New Roman"/>
          <w:sz w:val="24"/>
          <w:szCs w:val="24"/>
        </w:rPr>
        <w:t>.</w:t>
      </w:r>
    </w:p>
    <w:p w:rsidR="002D17F4" w:rsidRDefault="002D17F4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Your program should demonstrate the concept of </w:t>
      </w:r>
      <w:r>
        <w:rPr>
          <w:rFonts w:ascii="Times New Roman" w:hAnsi="Times New Roman"/>
          <w:b/>
          <w:bCs/>
          <w:sz w:val="24"/>
          <w:szCs w:val="24"/>
        </w:rPr>
        <w:t>multilevel inheritance</w:t>
      </w:r>
      <w:r>
        <w:rPr>
          <w:rFonts w:ascii="Times New Roman" w:hAnsi="Times New Roman"/>
          <w:sz w:val="24"/>
          <w:szCs w:val="24"/>
        </w:rPr>
        <w:t xml:space="preserve">, where the </w:t>
      </w:r>
      <w:r>
        <w:rPr>
          <w:rFonts w:ascii="Times New Roman" w:hAnsi="Times New Roman"/>
          <w:b/>
          <w:bCs/>
          <w:sz w:val="24"/>
          <w:szCs w:val="24"/>
        </w:rPr>
        <w:t>Faculty class indirectly inherits the properties of the Person class through the Employee class</w:t>
      </w:r>
      <w:r>
        <w:rPr>
          <w:rFonts w:ascii="Times New Roman" w:hAnsi="Times New Roman"/>
          <w:sz w:val="24"/>
          <w:szCs w:val="24"/>
        </w:rPr>
        <w:t>.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2D17F4">
        <w:rPr>
          <w:rFonts w:ascii="Times New Roman" w:hAnsi="Times New Roman"/>
          <w:b/>
          <w:sz w:val="24"/>
          <w:szCs w:val="24"/>
          <w:u w:val="single"/>
        </w:rPr>
        <w:t>Solution: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 &lt;iostream&gt;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namespace std;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class Person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protected: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string name;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int age;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public: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void getPersonData()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"Enter Name: ";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getline(cin, name);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"Enter Age: ";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cin &gt;&gt; age;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cin.ignore();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}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void showPersonData()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"Name: " &lt;&lt; name &lt;&lt; endl;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"Age: " &lt;&lt; age &lt;&lt; endl;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}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};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class Employee : public Person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protected: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int employeeID;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lastRenderedPageBreak/>
        <w:t xml:space="preserve">    string department;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public: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void getEmployeeData()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getPersonData();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"Enter Employee ID: ";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cin &gt;&gt; employeeID;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cin.ignore();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"Enter Department: ";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getline(cin, department);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}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void showEmployeeData()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showPersonData();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"Employee ID: " &lt;&lt; employeeID &lt;&lt; endl;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"Department: " &lt;&lt; department &lt;&lt; endl;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}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};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lastRenderedPageBreak/>
        <w:t>// Derived class from Employee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class Faculty : public Employee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private: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string specialization;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int coursesTaught;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public: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void getFacultyData()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getEmployeeData();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"Enter Subject Specialization: ";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getline(cin, specialization);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"Enter Number of Courses Taught: ";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cin &gt;&gt; coursesTaught;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}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void showFacultyData()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"\n--- Faculty Information ---" &lt;&lt; endl;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showEmployeeData();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"Specialization: " &lt;&lt; specialization &lt;&lt; endl;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    cout &lt;&lt; "Courses Taught: " &lt;&lt; coursesTaught &lt;&lt; endl;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}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};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int main()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{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Faculty f;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cout &lt;&lt; "Enter Faculty Details\n";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cout &lt;&lt; "----------------------\n";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f.getFacultyData();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f.showFacultyData();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 xml:space="preserve">    return 0;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sz w:val="24"/>
          <w:szCs w:val="24"/>
        </w:rPr>
        <w:t>}</w:t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b/>
          <w:sz w:val="36"/>
          <w:szCs w:val="24"/>
          <w:u w:val="single"/>
        </w:rPr>
      </w:pP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b/>
          <w:sz w:val="36"/>
          <w:szCs w:val="24"/>
          <w:u w:val="single"/>
        </w:rPr>
      </w:pPr>
      <w:r w:rsidRPr="002D17F4">
        <w:rPr>
          <w:rFonts w:ascii="Times New Roman" w:hAnsi="Times New Roman"/>
          <w:b/>
          <w:sz w:val="36"/>
          <w:szCs w:val="24"/>
          <w:u w:val="single"/>
        </w:rPr>
        <w:t>Output: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b/>
          <w:sz w:val="36"/>
          <w:szCs w:val="24"/>
          <w:u w:val="single"/>
        </w:rPr>
      </w:pP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b/>
          <w:sz w:val="36"/>
          <w:szCs w:val="24"/>
          <w:u w:val="single"/>
        </w:rPr>
      </w:pPr>
      <w:r w:rsidRPr="002D17F4">
        <w:rPr>
          <w:rFonts w:ascii="Times New Roman" w:hAnsi="Times New Roman"/>
          <w:b/>
          <w:sz w:val="36"/>
          <w:szCs w:val="24"/>
          <w:u w:val="single"/>
        </w:rPr>
        <w:lastRenderedPageBreak/>
        <w:drawing>
          <wp:inline distT="0" distB="0" distL="0" distR="0" wp14:anchorId="434F7A89" wp14:editId="4668CB24">
            <wp:extent cx="5731510" cy="3791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7F4" w:rsidRP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Default="002D17F4" w:rsidP="002D17F4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2D17F4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2D17F4" w:rsidRDefault="002D17F4" w:rsidP="002D17F4">
      <w:pPr>
        <w:pStyle w:val="Heading2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Task 2: Multiple Inheritance: Smart Device System</w:t>
      </w:r>
    </w:p>
    <w:p w:rsidR="002D17F4" w:rsidRDefault="002D17F4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technology company is designing a </w:t>
      </w:r>
      <w:r>
        <w:rPr>
          <w:rFonts w:ascii="Times New Roman" w:hAnsi="Times New Roman"/>
          <w:b/>
          <w:bCs/>
          <w:sz w:val="24"/>
          <w:szCs w:val="24"/>
        </w:rPr>
        <w:t>Smart Device</w:t>
      </w:r>
      <w:r>
        <w:rPr>
          <w:rFonts w:ascii="Times New Roman" w:hAnsi="Times New Roman"/>
          <w:sz w:val="24"/>
          <w:szCs w:val="24"/>
        </w:rPr>
        <w:t xml:space="preserve"> that integrates multiple features into a single system. The device should be able to perform different functions such as capturing photos and playing music. To represent this system, you are required to implement </w:t>
      </w:r>
      <w:r>
        <w:rPr>
          <w:rFonts w:ascii="Times New Roman" w:hAnsi="Times New Roman"/>
          <w:b/>
          <w:bCs/>
          <w:sz w:val="24"/>
          <w:szCs w:val="24"/>
        </w:rPr>
        <w:t>multiple inheritance</w:t>
      </w:r>
      <w:r>
        <w:rPr>
          <w:rFonts w:ascii="Times New Roman" w:hAnsi="Times New Roman"/>
          <w:sz w:val="24"/>
          <w:szCs w:val="24"/>
        </w:rPr>
        <w:t>.</w:t>
      </w:r>
    </w:p>
    <w:p w:rsidR="002D17F4" w:rsidRDefault="002D17F4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First, create a class </w:t>
      </w:r>
      <w:r>
        <w:rPr>
          <w:rFonts w:ascii="Times New Roman" w:hAnsi="Times New Roman"/>
          <w:b/>
          <w:bCs/>
          <w:sz w:val="24"/>
          <w:szCs w:val="24"/>
        </w:rPr>
        <w:t>Camera</w:t>
      </w:r>
      <w:r>
        <w:rPr>
          <w:rFonts w:ascii="Times New Roman" w:hAnsi="Times New Roman"/>
          <w:sz w:val="24"/>
          <w:szCs w:val="24"/>
        </w:rPr>
        <w:t xml:space="preserve"> that includes functionalities related to photography, such as </w:t>
      </w:r>
      <w:r>
        <w:rPr>
          <w:rFonts w:ascii="Times New Roman" w:hAnsi="Times New Roman"/>
          <w:b/>
          <w:bCs/>
          <w:sz w:val="24"/>
          <w:szCs w:val="24"/>
        </w:rPr>
        <w:t>takePhoto()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recordVideo()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br/>
        <w:t xml:space="preserve">Next, create another class </w:t>
      </w:r>
      <w:r>
        <w:rPr>
          <w:rFonts w:ascii="Times New Roman" w:hAnsi="Times New Roman"/>
          <w:b/>
          <w:bCs/>
          <w:sz w:val="24"/>
          <w:szCs w:val="24"/>
        </w:rPr>
        <w:t>MusicPlayer</w:t>
      </w:r>
      <w:r>
        <w:rPr>
          <w:rFonts w:ascii="Times New Roman" w:hAnsi="Times New Roman"/>
          <w:sz w:val="24"/>
          <w:szCs w:val="24"/>
        </w:rPr>
        <w:t xml:space="preserve"> that includes functionalities related to audio playback, such as </w:t>
      </w:r>
      <w:r>
        <w:rPr>
          <w:rFonts w:ascii="Times New Roman" w:hAnsi="Times New Roman"/>
          <w:b/>
          <w:bCs/>
          <w:sz w:val="24"/>
          <w:szCs w:val="24"/>
        </w:rPr>
        <w:t>playMusic()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pauseMusic()</w:t>
      </w:r>
      <w:r>
        <w:rPr>
          <w:rFonts w:ascii="Times New Roman" w:hAnsi="Times New Roman"/>
          <w:sz w:val="24"/>
          <w:szCs w:val="24"/>
        </w:rPr>
        <w:t>.</w:t>
      </w:r>
    </w:p>
    <w:p w:rsidR="002D17F4" w:rsidRDefault="002D17F4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Then create a class </w:t>
      </w:r>
      <w:r>
        <w:rPr>
          <w:rFonts w:ascii="Times New Roman" w:hAnsi="Times New Roman"/>
          <w:b/>
          <w:bCs/>
          <w:sz w:val="24"/>
          <w:szCs w:val="24"/>
        </w:rPr>
        <w:t>SmartPhone</w:t>
      </w:r>
      <w:r>
        <w:rPr>
          <w:rFonts w:ascii="Times New Roman" w:hAnsi="Times New Roman"/>
          <w:sz w:val="24"/>
          <w:szCs w:val="24"/>
        </w:rPr>
        <w:t xml:space="preserve"> that inherits from both </w:t>
      </w:r>
      <w:r>
        <w:rPr>
          <w:rFonts w:ascii="Times New Roman" w:hAnsi="Times New Roman"/>
          <w:b/>
          <w:bCs/>
          <w:sz w:val="24"/>
          <w:szCs w:val="24"/>
        </w:rPr>
        <w:t>Camera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MusicPlayer</w:t>
      </w:r>
      <w:r>
        <w:rPr>
          <w:rFonts w:ascii="Times New Roman" w:hAnsi="Times New Roman"/>
          <w:sz w:val="24"/>
          <w:szCs w:val="24"/>
        </w:rPr>
        <w:t xml:space="preserve"> classes. This class should represent a smartphone that combines the capabilities of both parent classes.</w:t>
      </w:r>
    </w:p>
    <w:p w:rsidR="00A9302D" w:rsidRDefault="00A9302D" w:rsidP="00A9302D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The program should demonstrate how a smartphone can </w:t>
      </w:r>
      <w:r>
        <w:rPr>
          <w:rFonts w:ascii="Times New Roman" w:hAnsi="Times New Roman"/>
          <w:b/>
          <w:bCs/>
          <w:sz w:val="24"/>
          <w:szCs w:val="24"/>
        </w:rPr>
        <w:t>capture photos, record videos, and play music</w:t>
      </w:r>
      <w:r>
        <w:rPr>
          <w:rFonts w:ascii="Times New Roman" w:hAnsi="Times New Roman"/>
          <w:sz w:val="24"/>
          <w:szCs w:val="24"/>
        </w:rPr>
        <w:t xml:space="preserve"> by using methods inherited from both classes.</w:t>
      </w:r>
    </w:p>
    <w:p w:rsidR="00A9302D" w:rsidRDefault="00A9302D" w:rsidP="00A9302D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A9302D" w:rsidRDefault="00A9302D" w:rsidP="00A9302D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Requirements:</w:t>
      </w:r>
    </w:p>
    <w:p w:rsidR="00A9302D" w:rsidRDefault="00A9302D" w:rsidP="00A9302D">
      <w:pPr>
        <w:numPr>
          <w:ilvl w:val="0"/>
          <w:numId w:val="3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Implement appropriate methods in each class to represent their functionalities. </w:t>
      </w:r>
    </w:p>
    <w:p w:rsidR="00A9302D" w:rsidRDefault="00A9302D" w:rsidP="00A9302D">
      <w:pPr>
        <w:numPr>
          <w:ilvl w:val="0"/>
          <w:numId w:val="3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b/>
          <w:bCs/>
          <w:sz w:val="24"/>
          <w:szCs w:val="24"/>
        </w:rPr>
        <w:t>SmartPhone</w:t>
      </w:r>
      <w:r>
        <w:rPr>
          <w:rFonts w:ascii="Times New Roman" w:hAnsi="Times New Roman"/>
          <w:sz w:val="24"/>
          <w:szCs w:val="24"/>
        </w:rPr>
        <w:t xml:space="preserve"> class should inherit from both </w:t>
      </w:r>
      <w:r>
        <w:rPr>
          <w:rFonts w:ascii="Times New Roman" w:hAnsi="Times New Roman"/>
          <w:b/>
          <w:bCs/>
          <w:sz w:val="24"/>
          <w:szCs w:val="24"/>
        </w:rPr>
        <w:t>Camera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MusicPlayer</w:t>
      </w:r>
      <w:r>
        <w:rPr>
          <w:rFonts w:ascii="Times New Roman" w:hAnsi="Times New Roman"/>
          <w:sz w:val="24"/>
          <w:szCs w:val="24"/>
        </w:rPr>
        <w:t xml:space="preserve"> classes. </w:t>
      </w:r>
    </w:p>
    <w:p w:rsidR="00A9302D" w:rsidRDefault="00A9302D" w:rsidP="00A9302D">
      <w:pPr>
        <w:numPr>
          <w:ilvl w:val="0"/>
          <w:numId w:val="3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an object of the </w:t>
      </w:r>
      <w:r>
        <w:rPr>
          <w:rFonts w:ascii="Times New Roman" w:hAnsi="Times New Roman"/>
          <w:b/>
          <w:bCs/>
          <w:sz w:val="24"/>
          <w:szCs w:val="24"/>
        </w:rPr>
        <w:t>SmartPhone</w:t>
      </w:r>
      <w:r>
        <w:rPr>
          <w:rFonts w:ascii="Times New Roman" w:hAnsi="Times New Roman"/>
          <w:sz w:val="24"/>
          <w:szCs w:val="24"/>
        </w:rPr>
        <w:t xml:space="preserve"> class and demonstrate how it can access and use the methods of both parent classes. </w:t>
      </w:r>
    </w:p>
    <w:p w:rsidR="00A9302D" w:rsidRDefault="00A9302D" w:rsidP="00A9302D">
      <w:pPr>
        <w:numPr>
          <w:ilvl w:val="0"/>
          <w:numId w:val="3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Ensure the program clearly demonstrates the concept of </w:t>
      </w:r>
      <w:r>
        <w:rPr>
          <w:rFonts w:ascii="Times New Roman" w:hAnsi="Times New Roman"/>
          <w:b/>
          <w:bCs/>
          <w:sz w:val="24"/>
          <w:szCs w:val="24"/>
        </w:rPr>
        <w:t>multiple inheritance</w:t>
      </w:r>
      <w:r>
        <w:rPr>
          <w:rFonts w:ascii="Times New Roman" w:hAnsi="Times New Roman"/>
          <w:sz w:val="24"/>
          <w:szCs w:val="24"/>
        </w:rPr>
        <w:t>.</w:t>
      </w:r>
    </w:p>
    <w:p w:rsidR="00A9302D" w:rsidRDefault="00A9302D" w:rsidP="00A9302D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A9302D" w:rsidRDefault="00A9302D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Default="008D39E1" w:rsidP="008D39E1">
      <w:pPr>
        <w:spacing w:after="100" w:afterAutospacing="1"/>
        <w:rPr>
          <w:rFonts w:ascii="Times New Roman" w:hAnsi="Times New Roman"/>
          <w:b/>
          <w:sz w:val="24"/>
          <w:szCs w:val="24"/>
          <w:u w:val="single"/>
        </w:rPr>
      </w:pPr>
      <w:r w:rsidRPr="008D39E1">
        <w:rPr>
          <w:rFonts w:ascii="Times New Roman" w:hAnsi="Times New Roman"/>
          <w:b/>
          <w:sz w:val="24"/>
          <w:szCs w:val="24"/>
          <w:u w:val="single"/>
        </w:rPr>
        <w:t>Solution: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#include &lt;iostream&gt;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using namespace std;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// First parent class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class Camera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public: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void takePhoto()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    cout &lt;&lt; "Photo captured successfully." &lt;&lt; endl;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}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void recordVideo()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lastRenderedPageBreak/>
        <w:t xml:space="preserve">        cout &lt;&lt; "Video recording started." &lt;&lt; endl;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}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};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// Second parent class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class MusicPlayer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public: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void playMusic()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    cout &lt;&lt; "Music is playing." &lt;&lt; endl;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}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void pauseMusic()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    cout &lt;&lt; "Music paused." &lt;&lt; endl;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}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};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// Child class using multiple inheritance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class SmartPhone : public Camera, public MusicPlayer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public: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void makeCall()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lastRenderedPageBreak/>
        <w:t xml:space="preserve">    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    cout &lt;&lt; "Calling..." &lt;&lt; endl;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}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};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int main()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{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SmartPhone phone;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cout &lt;&lt; "SmartPhone Functions\n";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cout &lt;&lt; "--------------------" &lt;&lt; endl;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phone.takePhoto();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phone.recordVideo();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phone.playMusic();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phone.pauseMusic();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phone.makeCall();</w:t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 xml:space="preserve">    return 0;</w:t>
      </w:r>
    </w:p>
    <w:p w:rsid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t>}</w:t>
      </w:r>
    </w:p>
    <w:p w:rsidR="008D39E1" w:rsidRDefault="008D39E1" w:rsidP="008D39E1">
      <w:pPr>
        <w:spacing w:after="100" w:afterAutospacing="1"/>
        <w:jc w:val="both"/>
        <w:rPr>
          <w:rFonts w:ascii="Times New Roman" w:hAnsi="Times New Roman"/>
          <w:b/>
          <w:sz w:val="36"/>
          <w:szCs w:val="24"/>
          <w:u w:val="single"/>
        </w:rPr>
      </w:pPr>
      <w:r w:rsidRPr="002D17F4">
        <w:rPr>
          <w:rFonts w:ascii="Times New Roman" w:hAnsi="Times New Roman"/>
          <w:b/>
          <w:sz w:val="36"/>
          <w:szCs w:val="24"/>
          <w:u w:val="single"/>
        </w:rPr>
        <w:t>Output:</w:t>
      </w:r>
    </w:p>
    <w:p w:rsid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sz w:val="24"/>
          <w:szCs w:val="24"/>
        </w:rPr>
      </w:pPr>
      <w:r w:rsidRPr="008D39E1">
        <w:rPr>
          <w:rFonts w:ascii="Times New Roman" w:hAnsi="Times New Roman"/>
          <w:sz w:val="24"/>
          <w:szCs w:val="24"/>
        </w:rPr>
        <w:drawing>
          <wp:inline distT="0" distB="0" distL="0" distR="0" wp14:anchorId="64EA7B5C" wp14:editId="09FBB6AF">
            <wp:extent cx="4921503" cy="27877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9E1" w:rsidRPr="008D39E1" w:rsidRDefault="008D39E1" w:rsidP="008D39E1">
      <w:pPr>
        <w:spacing w:after="100" w:afterAutospacing="1"/>
        <w:rPr>
          <w:rFonts w:ascii="Times New Roman" w:hAnsi="Times New Roman"/>
          <w:b/>
          <w:sz w:val="24"/>
          <w:szCs w:val="24"/>
          <w:u w:val="single"/>
        </w:rPr>
      </w:pPr>
    </w:p>
    <w:p w:rsidR="002D17F4" w:rsidRDefault="002D17F4" w:rsidP="00A9302D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Default="002D17F4" w:rsidP="002D17F4">
      <w:pPr>
        <w:pStyle w:val="Heading2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Task 3: Polymorphism: Online Payment System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 online shopping platform allows customers to make payments using different payment methods. The system should be designed in such a way that it can handle various payment types while using a common interface. To achieve this, implement the concept of </w:t>
      </w:r>
      <w:r>
        <w:rPr>
          <w:rFonts w:ascii="Times New Roman" w:hAnsi="Times New Roman"/>
          <w:b/>
          <w:bCs/>
          <w:sz w:val="24"/>
          <w:szCs w:val="24"/>
        </w:rPr>
        <w:t>polymorphism</w:t>
      </w:r>
      <w:r>
        <w:rPr>
          <w:rFonts w:ascii="Times New Roman" w:hAnsi="Times New Roman"/>
          <w:sz w:val="24"/>
          <w:szCs w:val="24"/>
        </w:rPr>
        <w:t>.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First, create a base class </w:t>
      </w:r>
      <w:r>
        <w:rPr>
          <w:rFonts w:ascii="Times New Roman" w:hAnsi="Times New Roman"/>
          <w:b/>
          <w:bCs/>
          <w:sz w:val="24"/>
          <w:szCs w:val="24"/>
        </w:rPr>
        <w:t>Payment</w:t>
      </w:r>
      <w:r>
        <w:rPr>
          <w:rFonts w:ascii="Times New Roman" w:hAnsi="Times New Roman"/>
          <w:sz w:val="24"/>
          <w:szCs w:val="24"/>
        </w:rPr>
        <w:t xml:space="preserve"> that contains a method named </w:t>
      </w:r>
      <w:r>
        <w:rPr>
          <w:rFonts w:ascii="Times New Roman" w:hAnsi="Times New Roman"/>
          <w:b/>
          <w:bCs/>
          <w:sz w:val="24"/>
          <w:szCs w:val="24"/>
        </w:rPr>
        <w:t>processPayment()</w:t>
      </w:r>
      <w:r>
        <w:rPr>
          <w:rFonts w:ascii="Times New Roman" w:hAnsi="Times New Roman"/>
          <w:sz w:val="24"/>
          <w:szCs w:val="24"/>
        </w:rPr>
        <w:t>. This method represents the general process of handling a payment.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Then create the following derived classes:</w:t>
      </w:r>
    </w:p>
    <w:p w:rsidR="002D17F4" w:rsidRDefault="002D17F4" w:rsidP="002D17F4">
      <w:pPr>
        <w:numPr>
          <w:ilvl w:val="0"/>
          <w:numId w:val="4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CreditCardPayment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2D17F4" w:rsidRDefault="002D17F4" w:rsidP="002D17F4">
      <w:pPr>
        <w:numPr>
          <w:ilvl w:val="0"/>
          <w:numId w:val="4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DebitCardPayment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2D17F4" w:rsidRDefault="002D17F4" w:rsidP="002D17F4">
      <w:pPr>
        <w:numPr>
          <w:ilvl w:val="0"/>
          <w:numId w:val="4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DigitalWalletPayment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Each derived class should </w:t>
      </w:r>
      <w:r>
        <w:rPr>
          <w:rFonts w:ascii="Times New Roman" w:hAnsi="Times New Roman"/>
          <w:b/>
          <w:bCs/>
          <w:sz w:val="24"/>
          <w:szCs w:val="24"/>
        </w:rPr>
        <w:t xml:space="preserve">override the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processPayment(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>) method</w:t>
      </w:r>
      <w:r>
        <w:rPr>
          <w:rFonts w:ascii="Times New Roman" w:hAnsi="Times New Roman"/>
          <w:sz w:val="24"/>
          <w:szCs w:val="24"/>
        </w:rPr>
        <w:t xml:space="preserve"> and display a message explaining how the payment is processed for that particular payment method.</w:t>
      </w:r>
    </w:p>
    <w:p w:rsidR="002D17F4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Your program should demonstrate </w:t>
      </w:r>
      <w:r>
        <w:rPr>
          <w:rFonts w:ascii="Times New Roman" w:hAnsi="Times New Roman"/>
          <w:b/>
          <w:bCs/>
          <w:sz w:val="24"/>
          <w:szCs w:val="24"/>
        </w:rPr>
        <w:t>runtime polymorphism</w:t>
      </w:r>
      <w:r>
        <w:rPr>
          <w:rFonts w:ascii="Times New Roman" w:hAnsi="Times New Roman"/>
          <w:sz w:val="24"/>
          <w:szCs w:val="24"/>
        </w:rPr>
        <w:t>, where the same method name is used but performs different actions depending on the object type.</w:t>
      </w:r>
    </w:p>
    <w:p w:rsidR="002D17F4" w:rsidRPr="00327662" w:rsidRDefault="002D17F4" w:rsidP="002D17F4">
      <w:pPr>
        <w:spacing w:after="100" w:afterAutospacing="1"/>
        <w:jc w:val="both"/>
        <w:rPr>
          <w:rFonts w:ascii="Times New Roman" w:hAnsi="Times New Roman"/>
          <w:sz w:val="24"/>
          <w:szCs w:val="24"/>
          <w:u w:val="single"/>
        </w:rPr>
      </w:pPr>
      <w:r w:rsidRPr="00327662">
        <w:rPr>
          <w:rFonts w:ascii="Times New Roman" w:hAnsi="Times New Roman"/>
          <w:b/>
          <w:bCs/>
          <w:sz w:val="24"/>
          <w:szCs w:val="24"/>
          <w:u w:val="single"/>
        </w:rPr>
        <w:t>Requirements:</w:t>
      </w:r>
    </w:p>
    <w:p w:rsidR="002D17F4" w:rsidRDefault="002D17F4" w:rsidP="002D17F4">
      <w:pPr>
        <w:numPr>
          <w:ilvl w:val="0"/>
          <w:numId w:val="5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Create objects for each payment type. </w:t>
      </w:r>
    </w:p>
    <w:p w:rsidR="002D17F4" w:rsidRDefault="002D17F4" w:rsidP="002D17F4">
      <w:pPr>
        <w:numPr>
          <w:ilvl w:val="0"/>
          <w:numId w:val="5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Call the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processPayment(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method using these objects. </w:t>
      </w:r>
    </w:p>
    <w:p w:rsidR="002D17F4" w:rsidRDefault="002D17F4" w:rsidP="002D17F4">
      <w:pPr>
        <w:numPr>
          <w:ilvl w:val="0"/>
          <w:numId w:val="5"/>
        </w:num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Ensure that each object produces a </w:t>
      </w:r>
      <w:r>
        <w:rPr>
          <w:rFonts w:ascii="Times New Roman" w:hAnsi="Times New Roman"/>
          <w:b/>
          <w:bCs/>
          <w:sz w:val="24"/>
          <w:szCs w:val="24"/>
        </w:rPr>
        <w:t>different output</w:t>
      </w:r>
      <w:r>
        <w:rPr>
          <w:rFonts w:ascii="Times New Roman" w:hAnsi="Times New Roman"/>
          <w:sz w:val="24"/>
          <w:szCs w:val="24"/>
        </w:rPr>
        <w:t>, demonstrating polymorphism.</w:t>
      </w:r>
    </w:p>
    <w:p w:rsid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b/>
          <w:sz w:val="32"/>
          <w:szCs w:val="24"/>
          <w:u w:val="single"/>
        </w:rPr>
      </w:pPr>
      <w:r w:rsidRPr="00164EE9">
        <w:rPr>
          <w:rFonts w:ascii="Times New Roman" w:hAnsi="Times New Roman"/>
          <w:b/>
          <w:sz w:val="32"/>
          <w:szCs w:val="24"/>
          <w:u w:val="single"/>
        </w:rPr>
        <w:t>Solution: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#include &lt;iostream&gt;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using namespace std;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// Base class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class Payment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public: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// Virtual function for runtime polymorphism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virtual void processPayment()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    cout &lt;&lt; "Processing payment..." &lt;&lt; endl;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}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};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// Derived class 1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class CreditCardPayment : public Payment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public: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void processPayment() override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lastRenderedPageBreak/>
        <w:t xml:space="preserve">    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    cout &lt;&lt; "Payment processed using Credit Card." &lt;&lt; endl;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}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};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// Derived class 2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class DebitCardPayment : public Payment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public: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void processPayment() override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    cout &lt;&lt; "Payment processed using Debit Card." &lt;&lt; endl;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}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};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// Derived class 3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class DigitalWalletPayment : public Payment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public: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void processPayment() override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    cout &lt;&lt; "Payment processed using Digital Wallet." &lt;&lt; endl;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}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};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int main()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{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// Base class pointers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Payment *p1;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Payment *p2;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Payment *p3;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// Objects of derived classes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CreditCardPayment credit;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DebitCardPayment debit;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DigitalWalletPayment wallet;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// Runtime polymorphism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p1 = &amp;credit;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p2 = &amp;debit;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p3 = &amp;wallet;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cout &lt;&lt; "Online Payment System\n";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cout &lt;&lt; "----------------------" &lt;&lt; endl;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p1-&gt;processPayment();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p2-&gt;processPayment();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p3-&gt;processPayment();</w:t>
      </w:r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164EE9" w:rsidRP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 xml:space="preserve">    return 0;</w:t>
      </w:r>
    </w:p>
    <w:p w:rsidR="00164EE9" w:rsidRDefault="00164EE9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164EE9">
        <w:rPr>
          <w:rFonts w:ascii="Times New Roman" w:hAnsi="Times New Roman"/>
          <w:sz w:val="24"/>
          <w:szCs w:val="24"/>
        </w:rPr>
        <w:t>}</w:t>
      </w:r>
    </w:p>
    <w:p w:rsidR="008A3A4C" w:rsidRDefault="008A3A4C" w:rsidP="008A3A4C">
      <w:pPr>
        <w:spacing w:after="100" w:afterAutospacing="1"/>
        <w:jc w:val="both"/>
        <w:rPr>
          <w:rFonts w:ascii="Times New Roman" w:hAnsi="Times New Roman"/>
          <w:b/>
          <w:sz w:val="36"/>
          <w:szCs w:val="24"/>
          <w:u w:val="single"/>
        </w:rPr>
      </w:pPr>
      <w:r w:rsidRPr="002D17F4">
        <w:rPr>
          <w:rFonts w:ascii="Times New Roman" w:hAnsi="Times New Roman"/>
          <w:b/>
          <w:sz w:val="36"/>
          <w:szCs w:val="24"/>
          <w:u w:val="single"/>
        </w:rPr>
        <w:t>Output:</w:t>
      </w:r>
    </w:p>
    <w:p w:rsidR="008A3A4C" w:rsidRDefault="008A3A4C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  <w:r w:rsidRPr="008A3A4C">
        <w:rPr>
          <w:rFonts w:ascii="Times New Roman" w:hAnsi="Times New Roman"/>
          <w:sz w:val="24"/>
          <w:szCs w:val="24"/>
        </w:rPr>
        <w:drawing>
          <wp:inline distT="0" distB="0" distL="0" distR="0" wp14:anchorId="5610302B" wp14:editId="2C64021D">
            <wp:extent cx="5194567" cy="2375022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A4C" w:rsidRPr="00164EE9" w:rsidRDefault="008A3A4C" w:rsidP="00164EE9">
      <w:pPr>
        <w:tabs>
          <w:tab w:val="left" w:pos="720"/>
        </w:tabs>
        <w:spacing w:after="100" w:afterAutospacing="1"/>
        <w:jc w:val="both"/>
        <w:rPr>
          <w:rFonts w:ascii="Times New Roman" w:hAnsi="Times New Roman"/>
          <w:sz w:val="24"/>
          <w:szCs w:val="24"/>
        </w:rPr>
      </w:pPr>
    </w:p>
    <w:p w:rsidR="002D17F4" w:rsidRDefault="002D17F4" w:rsidP="00164EE9">
      <w:pPr>
        <w:tabs>
          <w:tab w:val="left" w:pos="720"/>
        </w:tabs>
        <w:spacing w:after="100" w:afterAutospacing="1"/>
      </w:pPr>
    </w:p>
    <w:p w:rsidR="002D17F4" w:rsidRDefault="002D17F4" w:rsidP="002D17F4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</w:t>
      </w:r>
    </w:p>
    <w:p w:rsidR="000002EF" w:rsidRDefault="000002EF"/>
    <w:sectPr w:rsidR="00000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31EF4"/>
    <w:multiLevelType w:val="multilevel"/>
    <w:tmpl w:val="3E6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3B9D2E41"/>
    <w:multiLevelType w:val="multilevel"/>
    <w:tmpl w:val="3D3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569B3A0B"/>
    <w:multiLevelType w:val="multilevel"/>
    <w:tmpl w:val="D9D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60D92DBD"/>
    <w:multiLevelType w:val="multilevel"/>
    <w:tmpl w:val="B01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636E4138"/>
    <w:multiLevelType w:val="multilevel"/>
    <w:tmpl w:val="782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6D8C7476"/>
    <w:multiLevelType w:val="multilevel"/>
    <w:tmpl w:val="50CC1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7F4"/>
    <w:rsid w:val="000002EF"/>
    <w:rsid w:val="000F2D0F"/>
    <w:rsid w:val="00164EE9"/>
    <w:rsid w:val="002D17F4"/>
    <w:rsid w:val="00327662"/>
    <w:rsid w:val="0045429D"/>
    <w:rsid w:val="007D46BD"/>
    <w:rsid w:val="008A3A4C"/>
    <w:rsid w:val="008D39E1"/>
    <w:rsid w:val="00A9302D"/>
    <w:rsid w:val="00B4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DE3D"/>
  <w15:chartTrackingRefBased/>
  <w15:docId w15:val="{B9FA3F79-21B8-4F2E-9967-541BFE5A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17F4"/>
    <w:pPr>
      <w:spacing w:before="100" w:beforeAutospacing="1" w:after="200" w:line="273" w:lineRule="auto"/>
    </w:pPr>
    <w:rPr>
      <w:rFonts w:ascii="Cambria" w:eastAsia="MS Mincho" w:hAnsi="Cambria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17F4"/>
    <w:pPr>
      <w:keepNext/>
      <w:keepLines/>
      <w:widowControl w:val="0"/>
      <w:spacing w:before="480" w:beforeAutospacing="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D17F4"/>
    <w:pPr>
      <w:keepNext/>
      <w:keepLines/>
      <w:widowControl w:val="0"/>
      <w:spacing w:before="200" w:beforeAutospacing="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D17F4"/>
    <w:pPr>
      <w:keepNext/>
      <w:keepLines/>
      <w:widowControl w:val="0"/>
      <w:spacing w:before="200" w:beforeAutospacing="0" w:after="0"/>
      <w:outlineLvl w:val="2"/>
    </w:pPr>
    <w:rPr>
      <w:rFonts w:ascii="Calibri" w:eastAsia="MS Gothic" w:hAnsi="Calibri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D17F4"/>
    <w:rPr>
      <w:rFonts w:ascii="Calibri" w:eastAsia="MS Gothic" w:hAnsi="Calibri" w:cs="Times New Roman"/>
      <w:b/>
      <w:bCs/>
      <w:color w:val="366091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9"/>
    <w:rsid w:val="002D17F4"/>
    <w:rPr>
      <w:rFonts w:ascii="Calibri" w:eastAsia="MS Gothic" w:hAnsi="Calibri" w:cs="Times New Roman"/>
      <w:b/>
      <w:bCs/>
      <w:color w:val="4F81BD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2D17F4"/>
    <w:rPr>
      <w:rFonts w:ascii="Calibri" w:eastAsia="MS Gothic" w:hAnsi="Calibri" w:cs="Times New Roman"/>
      <w:b/>
      <w:bCs/>
      <w:color w:val="4F81BD"/>
      <w:kern w:val="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2D17F4"/>
    <w:pPr>
      <w:tabs>
        <w:tab w:val="left" w:pos="360"/>
      </w:tabs>
      <w:ind w:left="360" w:hanging="360"/>
      <w:contextualSpacing/>
    </w:pPr>
  </w:style>
  <w:style w:type="paragraph" w:styleId="NormalWeb">
    <w:name w:val="Normal (Web)"/>
    <w:basedOn w:val="Normal"/>
    <w:uiPriority w:val="99"/>
    <w:semiHidden/>
    <w:unhideWhenUsed/>
    <w:rsid w:val="002D17F4"/>
    <w:pPr>
      <w:spacing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15">
    <w:name w:val="15"/>
    <w:basedOn w:val="DefaultParagraphFont"/>
    <w:rsid w:val="002D17F4"/>
    <w:rPr>
      <w:rFonts w:ascii="Cambria" w:hAnsi="Cambria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6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1088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2026-05-09T06:18:00Z</dcterms:created>
  <dcterms:modified xsi:type="dcterms:W3CDTF">2026-05-09T06:42:00Z</dcterms:modified>
</cp:coreProperties>
</file>